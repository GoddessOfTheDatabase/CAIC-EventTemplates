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D836" w14:textId="33531845" w:rsidR="008104FB" w:rsidRDefault="008104FB" w:rsidP="008104FB">
      <w:r>
        <w:t xml:space="preserve">Email me to get an </w:t>
      </w:r>
      <w:proofErr w:type="gramStart"/>
      <w:r>
        <w:t>invite</w:t>
      </w:r>
      <w:proofErr w:type="gramEnd"/>
      <w:r>
        <w:t xml:space="preserve"> to view the CAIC STAGING Environment. </w:t>
      </w:r>
      <w:r w:rsidRPr="008104FB">
        <w:t>You should</w:t>
      </w:r>
      <w:r>
        <w:t xml:space="preserve"> then</w:t>
      </w:r>
      <w:r w:rsidRPr="008104FB">
        <w:t xml:space="preserve"> receive an </w:t>
      </w:r>
      <w:proofErr w:type="gramStart"/>
      <w:r w:rsidRPr="008104FB">
        <w:t>invite</w:t>
      </w:r>
      <w:proofErr w:type="gramEnd"/>
      <w:r w:rsidRPr="008104FB">
        <w:t xml:space="preserve"> to view recent changes I am making to the CAIC website</w:t>
      </w:r>
      <w:r>
        <w:t xml:space="preserve"> (most recently</w:t>
      </w:r>
      <w:r w:rsidRPr="008104FB">
        <w:t xml:space="preserve"> the Edu project team's pages</w:t>
      </w:r>
      <w:r>
        <w:t>)</w:t>
      </w:r>
      <w:r w:rsidRPr="008104FB">
        <w:t>.  You will be viewing the STAGING website because I don't make direct changes to production without testing</w:t>
      </w:r>
      <w:r>
        <w:t>.</w:t>
      </w:r>
      <w:r w:rsidRPr="008104FB">
        <w:t xml:space="preserve"> </w:t>
      </w:r>
    </w:p>
    <w:p w14:paraId="5F7C0184" w14:textId="77777777" w:rsidR="008104FB" w:rsidRPr="008104FB" w:rsidRDefault="008104FB" w:rsidP="008104FB"/>
    <w:p w14:paraId="04C74F4C" w14:textId="77777777" w:rsidR="008104FB" w:rsidRDefault="008104FB" w:rsidP="008104FB">
      <w:pPr>
        <w:rPr>
          <w:b/>
          <w:bCs/>
          <w:i/>
          <w:iCs/>
          <w:u w:val="single"/>
        </w:rPr>
      </w:pPr>
      <w:r w:rsidRPr="008104FB">
        <w:rPr>
          <w:b/>
          <w:bCs/>
          <w:i/>
          <w:iCs/>
          <w:u w:val="single"/>
        </w:rPr>
        <w:t xml:space="preserve">I </w:t>
      </w:r>
      <w:r w:rsidRPr="008104FB">
        <w:rPr>
          <w:b/>
          <w:bCs/>
          <w:i/>
          <w:iCs/>
          <w:u w:val="single"/>
        </w:rPr>
        <w:t>am not the content developer and would appreciate information regarding my “shopping list”</w:t>
      </w:r>
      <w:r w:rsidRPr="008104FB">
        <w:rPr>
          <w:b/>
          <w:bCs/>
          <w:i/>
          <w:iCs/>
          <w:u w:val="single"/>
        </w:rPr>
        <w:t>.</w:t>
      </w:r>
      <w:r>
        <w:rPr>
          <w:b/>
          <w:bCs/>
          <w:i/>
          <w:iCs/>
          <w:u w:val="single"/>
        </w:rPr>
        <w:t xml:space="preserve">  </w:t>
      </w:r>
    </w:p>
    <w:p w14:paraId="667C749E" w14:textId="115CFD77" w:rsidR="008104FB" w:rsidRPr="008104FB" w:rsidRDefault="008104FB" w:rsidP="008104FB">
      <w:r>
        <w:t>There is no “DEFAULT” for your mini-site’s information; a blank page for your project is not a professional look for our organization.   Please</w:t>
      </w:r>
      <w:r w:rsidRPr="008104FB">
        <w:t xml:space="preserve"> help me get started with the info </w:t>
      </w:r>
      <w:r>
        <w:t>to get your mini site developed.  #3 would be my most urgent request; specific resources, events, and bios can follow along…</w:t>
      </w:r>
    </w:p>
    <w:p w14:paraId="4F92CBE8" w14:textId="77777777" w:rsidR="008104FB" w:rsidRPr="008104FB" w:rsidRDefault="008104FB" w:rsidP="008104FB">
      <w:pPr>
        <w:rPr>
          <w:b/>
          <w:bCs/>
          <w:u w:val="single"/>
        </w:rPr>
      </w:pPr>
      <w:r w:rsidRPr="008104FB">
        <w:rPr>
          <w:b/>
          <w:bCs/>
          <w:u w:val="single"/>
        </w:rPr>
        <w:t>Here's my "shopping list":</w:t>
      </w:r>
    </w:p>
    <w:p w14:paraId="4DA55C72" w14:textId="77777777" w:rsidR="008104FB" w:rsidRPr="008104FB" w:rsidRDefault="008104FB" w:rsidP="008104FB">
      <w:pPr>
        <w:numPr>
          <w:ilvl w:val="0"/>
          <w:numId w:val="24"/>
        </w:numPr>
      </w:pPr>
      <w:r w:rsidRPr="008104FB">
        <w:rPr>
          <w:b/>
          <w:bCs/>
        </w:rPr>
        <w:t>Resources</w:t>
      </w:r>
      <w:r w:rsidRPr="008104FB">
        <w:t xml:space="preserve"> — documents, posts, links with descriptions, videos?</w:t>
      </w:r>
    </w:p>
    <w:p w14:paraId="5BD86119" w14:textId="77777777" w:rsidR="008104FB" w:rsidRPr="008104FB" w:rsidRDefault="008104FB" w:rsidP="008104FB">
      <w:pPr>
        <w:numPr>
          <w:ilvl w:val="0"/>
          <w:numId w:val="24"/>
        </w:numPr>
      </w:pPr>
      <w:r w:rsidRPr="008104FB">
        <w:rPr>
          <w:b/>
          <w:bCs/>
        </w:rPr>
        <w:t>Events</w:t>
      </w:r>
      <w:r w:rsidRPr="008104FB">
        <w:t xml:space="preserve"> — 2 or three, but I will be sharing in a future email (after cleaning up) a few csv's for groups to add appropriate Event info for bulk uploading</w:t>
      </w:r>
    </w:p>
    <w:p w14:paraId="1711D433" w14:textId="3D540760" w:rsidR="008104FB" w:rsidRPr="008104FB" w:rsidRDefault="008104FB" w:rsidP="008104FB">
      <w:pPr>
        <w:numPr>
          <w:ilvl w:val="0"/>
          <w:numId w:val="24"/>
        </w:numPr>
      </w:pPr>
      <w:r>
        <w:t>Introduce your project team’s intent (a short paragraph)! What</w:t>
      </w:r>
      <w:r w:rsidRPr="008104FB">
        <w:t xml:space="preserve"> </w:t>
      </w:r>
      <w:r>
        <w:t xml:space="preserve">is here </w:t>
      </w:r>
      <w:r w:rsidRPr="008104FB">
        <w:t xml:space="preserve">that </w:t>
      </w:r>
      <w:proofErr w:type="gramStart"/>
      <w:r w:rsidRPr="008104FB">
        <w:t>makes</w:t>
      </w:r>
      <w:proofErr w:type="gramEnd"/>
      <w:r w:rsidRPr="008104FB">
        <w:t xml:space="preserve"> the visitor want to know more</w:t>
      </w:r>
      <w:r>
        <w:t xml:space="preserve"> or would help them / save time / convey info that is not easily obtainable?</w:t>
      </w:r>
    </w:p>
    <w:p w14:paraId="22067362" w14:textId="612E96EF" w:rsidR="008104FB" w:rsidRPr="008104FB" w:rsidRDefault="008104FB" w:rsidP="008104FB">
      <w:pPr>
        <w:numPr>
          <w:ilvl w:val="0"/>
          <w:numId w:val="24"/>
        </w:numPr>
      </w:pPr>
      <w:r w:rsidRPr="008104FB">
        <w:t xml:space="preserve">Bios - pic and short intro, </w:t>
      </w:r>
      <w:proofErr w:type="gramStart"/>
      <w:r w:rsidRPr="008104FB">
        <w:t>similar to</w:t>
      </w:r>
      <w:proofErr w:type="gramEnd"/>
      <w:r w:rsidRPr="008104FB">
        <w:t xml:space="preserve"> my fake ones on Edu's "Our Team" unless your group doesn't want that.  My feeling is that at least </w:t>
      </w:r>
      <w:r>
        <w:t xml:space="preserve">short text bio </w:t>
      </w:r>
      <w:r w:rsidRPr="008104FB">
        <w:t>acknowledgement of the team and credentials would be a good thing to share.</w:t>
      </w:r>
    </w:p>
    <w:p w14:paraId="6C853BAF" w14:textId="77777777" w:rsidR="008104FB" w:rsidRPr="008104FB" w:rsidRDefault="008104FB" w:rsidP="008104FB"/>
    <w:p w14:paraId="4E4F948C" w14:textId="77777777" w:rsidR="008104FB" w:rsidRPr="008104FB" w:rsidRDefault="008104FB" w:rsidP="008104FB">
      <w:r w:rsidRPr="008104FB">
        <w:t>If you like a different format than columns or sidebar button navigation, let me know.  If you have an additional content type that you'd like to have that doesn't fit the others above, let me know. </w:t>
      </w:r>
    </w:p>
    <w:p w14:paraId="4EB1E8F2"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A421CA3"/>
    <w:multiLevelType w:val="multilevel"/>
    <w:tmpl w:val="BB66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14972732">
    <w:abstractNumId w:val="20"/>
  </w:num>
  <w:num w:numId="2" w16cid:durableId="2036539133">
    <w:abstractNumId w:val="12"/>
  </w:num>
  <w:num w:numId="3" w16cid:durableId="155999485">
    <w:abstractNumId w:val="10"/>
  </w:num>
  <w:num w:numId="4" w16cid:durableId="83843633">
    <w:abstractNumId w:val="22"/>
  </w:num>
  <w:num w:numId="5" w16cid:durableId="1566330165">
    <w:abstractNumId w:val="13"/>
  </w:num>
  <w:num w:numId="6" w16cid:durableId="2102942902">
    <w:abstractNumId w:val="16"/>
  </w:num>
  <w:num w:numId="7" w16cid:durableId="1048338791">
    <w:abstractNumId w:val="18"/>
  </w:num>
  <w:num w:numId="8" w16cid:durableId="1374623214">
    <w:abstractNumId w:val="9"/>
  </w:num>
  <w:num w:numId="9" w16cid:durableId="1085958633">
    <w:abstractNumId w:val="7"/>
  </w:num>
  <w:num w:numId="10" w16cid:durableId="1158351744">
    <w:abstractNumId w:val="6"/>
  </w:num>
  <w:num w:numId="11" w16cid:durableId="414517074">
    <w:abstractNumId w:val="5"/>
  </w:num>
  <w:num w:numId="12" w16cid:durableId="1275289785">
    <w:abstractNumId w:val="4"/>
  </w:num>
  <w:num w:numId="13" w16cid:durableId="588539226">
    <w:abstractNumId w:val="8"/>
  </w:num>
  <w:num w:numId="14" w16cid:durableId="1486700188">
    <w:abstractNumId w:val="3"/>
  </w:num>
  <w:num w:numId="15" w16cid:durableId="1668093270">
    <w:abstractNumId w:val="2"/>
  </w:num>
  <w:num w:numId="16" w16cid:durableId="1943150473">
    <w:abstractNumId w:val="1"/>
  </w:num>
  <w:num w:numId="17" w16cid:durableId="1291013209">
    <w:abstractNumId w:val="0"/>
  </w:num>
  <w:num w:numId="18" w16cid:durableId="1764064232">
    <w:abstractNumId w:val="14"/>
  </w:num>
  <w:num w:numId="19" w16cid:durableId="1103068194">
    <w:abstractNumId w:val="15"/>
  </w:num>
  <w:num w:numId="20" w16cid:durableId="1419862890">
    <w:abstractNumId w:val="21"/>
  </w:num>
  <w:num w:numId="21" w16cid:durableId="1807770166">
    <w:abstractNumId w:val="17"/>
  </w:num>
  <w:num w:numId="22" w16cid:durableId="1631397451">
    <w:abstractNumId w:val="11"/>
  </w:num>
  <w:num w:numId="23" w16cid:durableId="1282805004">
    <w:abstractNumId w:val="23"/>
  </w:num>
  <w:num w:numId="24" w16cid:durableId="643059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FB"/>
    <w:rsid w:val="00645252"/>
    <w:rsid w:val="006D3D74"/>
    <w:rsid w:val="008104FB"/>
    <w:rsid w:val="0083569A"/>
    <w:rsid w:val="00A9204E"/>
    <w:rsid w:val="00F55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5093"/>
  <w15:chartTrackingRefBased/>
  <w15:docId w15:val="{0EBE92CC-6385-4FAD-8238-8BA7C1E9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Local\Microsoft\Office\16.0\DTS\en-US%7b4B370B46-E884-488D-95C6-8AED37BCFD08%7d\%7bF6199F7D-F6BC-42A2-BEBF-612D1BBF3B4F%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{F6199F7D-F6BC-42A2-BEBF-612D1BBF3B4F}TF2de6fc23-48e8-448b-960e-1bdc6e9248ab4ef8d1ac_win32-7424dd8ab5ea.dotx</Template>
  <TotalTime>9</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McLain-Harper</dc:creator>
  <cp:keywords/>
  <dc:description/>
  <cp:lastModifiedBy>Julie McLain-Harper</cp:lastModifiedBy>
  <cp:revision>1</cp:revision>
  <dcterms:created xsi:type="dcterms:W3CDTF">2025-12-16T16:30:00Z</dcterms:created>
  <dcterms:modified xsi:type="dcterms:W3CDTF">2025-12-16T16:39:00Z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